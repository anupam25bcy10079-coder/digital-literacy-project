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B4E4" w14:textId="77777777" w:rsidR="008B4CF1" w:rsidRDefault="008B4CF1" w:rsidP="008B4CF1">
      <w:pPr>
        <w:rPr>
          <w:lang w:val="en-IN"/>
        </w:rPr>
      </w:pPr>
    </w:p>
    <w:p w14:paraId="632E24EE" w14:textId="0476B856" w:rsidR="008B4CF1" w:rsidRPr="00EA2535" w:rsidRDefault="00CA3944" w:rsidP="008B4CF1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EA2535">
        <w:rPr>
          <w:rFonts w:ascii="Arial" w:hAnsi="Arial" w:cs="Arial"/>
          <w:b/>
          <w:bCs/>
          <w:sz w:val="24"/>
          <w:szCs w:val="24"/>
          <w:lang w:val="en-IN"/>
        </w:rPr>
        <w:t xml:space="preserve">                           </w:t>
      </w:r>
      <w:r w:rsidR="00911BC2" w:rsidRPr="00EA2535">
        <w:rPr>
          <w:rFonts w:ascii="Arial" w:hAnsi="Arial" w:cs="Arial"/>
          <w:b/>
          <w:bCs/>
          <w:sz w:val="24"/>
          <w:szCs w:val="24"/>
          <w:lang w:val="en-IN"/>
        </w:rPr>
        <w:t xml:space="preserve">                          </w:t>
      </w:r>
      <w:r w:rsidRPr="00EA2535">
        <w:rPr>
          <w:rFonts w:ascii="Arial" w:hAnsi="Arial" w:cs="Arial"/>
          <w:b/>
          <w:bCs/>
          <w:sz w:val="24"/>
          <w:szCs w:val="24"/>
          <w:lang w:val="en-IN"/>
        </w:rPr>
        <w:t xml:space="preserve"> Email 1</w:t>
      </w:r>
    </w:p>
    <w:p w14:paraId="7D6BD921" w14:textId="77777777" w:rsidR="008B4CF1" w:rsidRDefault="008B4CF1" w:rsidP="008B4CF1">
      <w:pPr>
        <w:rPr>
          <w:lang w:val="en-IN"/>
        </w:rPr>
      </w:pPr>
    </w:p>
    <w:p w14:paraId="1A39769F" w14:textId="77777777" w:rsidR="008B4CF1" w:rsidRDefault="008B4CF1" w:rsidP="008B4CF1">
      <w:pPr>
        <w:rPr>
          <w:lang w:val="en-IN"/>
        </w:rPr>
      </w:pPr>
    </w:p>
    <w:p w14:paraId="6FFCCE33" w14:textId="77777777" w:rsidR="008B4CF1" w:rsidRDefault="008B4CF1" w:rsidP="008B4CF1">
      <w:pPr>
        <w:rPr>
          <w:lang w:val="en-IN"/>
        </w:rPr>
      </w:pPr>
    </w:p>
    <w:p w14:paraId="4638023C" w14:textId="77777777" w:rsidR="008B4CF1" w:rsidRDefault="008B4CF1" w:rsidP="008B4CF1">
      <w:pPr>
        <w:rPr>
          <w:lang w:val="en-IN"/>
        </w:rPr>
      </w:pPr>
    </w:p>
    <w:p w14:paraId="28AB94D0" w14:textId="6703D014" w:rsidR="008B4CF1" w:rsidRPr="009714CF" w:rsidRDefault="009714CF" w:rsidP="008B4CF1">
      <w:pPr>
        <w:rPr>
          <w:rFonts w:ascii="Arial" w:hAnsi="Arial" w:cs="Arial"/>
          <w:sz w:val="24"/>
          <w:szCs w:val="24"/>
          <w:lang w:val="en-IN"/>
        </w:rPr>
      </w:pPr>
      <w:r w:rsidRPr="009714CF">
        <w:rPr>
          <w:rFonts w:ascii="Arial" w:hAnsi="Arial" w:cs="Arial"/>
          <w:sz w:val="24"/>
          <w:szCs w:val="24"/>
          <w:lang w:val="en-IN"/>
        </w:rPr>
        <w:t>To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="0077465A"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="0077465A">
        <w:rPr>
          <w:rFonts w:ascii="Arial" w:hAnsi="Arial" w:cs="Arial"/>
          <w:sz w:val="24"/>
          <w:szCs w:val="24"/>
          <w:lang w:val="en-IN"/>
        </w:rPr>
        <w:t>abc@gmail.com</w:t>
      </w:r>
    </w:p>
    <w:p w14:paraId="0663ADAB" w14:textId="77777777" w:rsidR="008B4CF1" w:rsidRDefault="008B4CF1" w:rsidP="008B4CF1">
      <w:pPr>
        <w:rPr>
          <w:lang w:val="en-IN"/>
        </w:rPr>
      </w:pPr>
    </w:p>
    <w:p w14:paraId="558EC490" w14:textId="06E8520D" w:rsidR="008B4CF1" w:rsidRPr="00EA2535" w:rsidRDefault="00EA2535" w:rsidP="008B4CF1">
      <w:pPr>
        <w:rPr>
          <w:rFonts w:ascii="Arial" w:hAnsi="Arial" w:cs="Arial"/>
          <w:sz w:val="24"/>
          <w:szCs w:val="24"/>
          <w:lang w:val="en-IN"/>
        </w:rPr>
      </w:pPr>
      <w:r w:rsidRPr="00EA2535">
        <w:rPr>
          <w:rFonts w:ascii="Arial" w:hAnsi="Arial" w:cs="Arial"/>
          <w:sz w:val="24"/>
          <w:szCs w:val="24"/>
          <w:lang w:val="en-IN"/>
        </w:rPr>
        <w:t>Subject</w:t>
      </w:r>
      <w:r w:rsidR="00216322">
        <w:rPr>
          <w:rFonts w:ascii="Arial" w:hAnsi="Arial" w:cs="Arial"/>
          <w:sz w:val="24"/>
          <w:szCs w:val="24"/>
          <w:lang w:val="en-IN"/>
        </w:rPr>
        <w:t>-</w:t>
      </w:r>
      <w:r w:rsidR="009714CF" w:rsidRPr="009714CF">
        <w:rPr>
          <w:rFonts w:ascii="Arial" w:hAnsi="Arial" w:cs="Arial"/>
          <w:sz w:val="24"/>
          <w:szCs w:val="24"/>
          <w:lang w:val="en-IN"/>
        </w:rPr>
        <w:t xml:space="preserve"> for Extension on Assignment Submission</w:t>
      </w:r>
    </w:p>
    <w:p w14:paraId="66DC13FD" w14:textId="77777777" w:rsidR="008B4CF1" w:rsidRDefault="008B4CF1" w:rsidP="008B4CF1">
      <w:pPr>
        <w:rPr>
          <w:lang w:val="en-IN"/>
        </w:rPr>
      </w:pPr>
    </w:p>
    <w:p w14:paraId="04DBDDB9" w14:textId="6117BDE0" w:rsidR="008B4CF1" w:rsidRPr="008B4CF1" w:rsidRDefault="008B4CF1" w:rsidP="008B4CF1">
      <w:pPr>
        <w:rPr>
          <w:rFonts w:ascii="Arial" w:hAnsi="Arial" w:cs="Arial"/>
          <w:sz w:val="24"/>
          <w:szCs w:val="24"/>
          <w:lang w:val="en-IN"/>
        </w:rPr>
      </w:pPr>
      <w:r w:rsidRPr="008B4CF1">
        <w:rPr>
          <w:rFonts w:ascii="Arial" w:hAnsi="Arial" w:cs="Arial"/>
          <w:sz w:val="24"/>
          <w:szCs w:val="24"/>
          <w:lang w:val="en-IN"/>
        </w:rPr>
        <w:t>Dear Professor,</w:t>
      </w:r>
    </w:p>
    <w:p w14:paraId="01D5B038" w14:textId="535CAC5D" w:rsidR="008B4CF1" w:rsidRPr="008B4CF1" w:rsidRDefault="008B4CF1" w:rsidP="008B4CF1">
      <w:pPr>
        <w:rPr>
          <w:rFonts w:ascii="Arial" w:hAnsi="Arial" w:cs="Arial"/>
          <w:sz w:val="24"/>
          <w:szCs w:val="24"/>
          <w:lang w:val="en-IN"/>
        </w:rPr>
      </w:pPr>
      <w:r w:rsidRPr="008B4CF1">
        <w:rPr>
          <w:rFonts w:ascii="Arial" w:hAnsi="Arial" w:cs="Arial"/>
          <w:sz w:val="24"/>
          <w:szCs w:val="24"/>
          <w:lang w:val="en-IN"/>
        </w:rPr>
        <w:t>I hope you are doing well. I am writing to request an extension for the assignment submission due this week. Due to some unexpected  issues, I was not able to complete the work on time.</w:t>
      </w:r>
    </w:p>
    <w:p w14:paraId="7DD5F5AF" w14:textId="77777777" w:rsidR="008B4CF1" w:rsidRPr="008B4CF1" w:rsidRDefault="008B4CF1" w:rsidP="008B4CF1">
      <w:pPr>
        <w:rPr>
          <w:rFonts w:ascii="Arial" w:hAnsi="Arial" w:cs="Arial"/>
          <w:sz w:val="24"/>
          <w:szCs w:val="24"/>
          <w:lang w:val="en-IN"/>
        </w:rPr>
      </w:pPr>
      <w:r w:rsidRPr="008B4CF1">
        <w:rPr>
          <w:rFonts w:ascii="Arial" w:hAnsi="Arial" w:cs="Arial"/>
          <w:sz w:val="24"/>
          <w:szCs w:val="24"/>
          <w:lang w:val="en-IN"/>
        </w:rPr>
        <w:t>I have already started working on the assignment and I am making good progress. I just need a little more time to complete it properly. I assure you that I will submit quality work if given this extension.</w:t>
      </w:r>
    </w:p>
    <w:p w14:paraId="143F3443" w14:textId="77777777" w:rsidR="008B4CF1" w:rsidRPr="008B4CF1" w:rsidRDefault="008B4CF1" w:rsidP="008B4CF1">
      <w:pPr>
        <w:rPr>
          <w:rFonts w:ascii="Arial" w:hAnsi="Arial" w:cs="Arial"/>
          <w:sz w:val="24"/>
          <w:szCs w:val="24"/>
          <w:lang w:val="en-IN"/>
        </w:rPr>
      </w:pPr>
      <w:r w:rsidRPr="008B4CF1">
        <w:rPr>
          <w:rFonts w:ascii="Arial" w:hAnsi="Arial" w:cs="Arial"/>
          <w:sz w:val="24"/>
          <w:szCs w:val="24"/>
          <w:lang w:val="en-IN"/>
        </w:rPr>
        <w:t>I kindly request you to grant me an extension of a few days. I would really appreciate your understanding.</w:t>
      </w:r>
    </w:p>
    <w:p w14:paraId="57C4B84B" w14:textId="254D5C08" w:rsidR="008B4CF1" w:rsidRPr="008B4CF1" w:rsidRDefault="008B4CF1" w:rsidP="008B4CF1">
      <w:pPr>
        <w:rPr>
          <w:rFonts w:ascii="Arial" w:hAnsi="Arial" w:cs="Arial"/>
          <w:sz w:val="24"/>
          <w:szCs w:val="24"/>
          <w:lang w:val="en-IN"/>
        </w:rPr>
      </w:pPr>
      <w:r w:rsidRPr="008B4CF1">
        <w:rPr>
          <w:rFonts w:ascii="Arial" w:hAnsi="Arial" w:cs="Arial"/>
          <w:sz w:val="24"/>
          <w:szCs w:val="24"/>
          <w:lang w:val="en-IN"/>
        </w:rPr>
        <w:t>Thank you for your time.</w:t>
      </w:r>
    </w:p>
    <w:p w14:paraId="30DEF9CD" w14:textId="2D955C86" w:rsidR="008B4CF1" w:rsidRPr="008B4CF1" w:rsidRDefault="008B4CF1" w:rsidP="008B4CF1">
      <w:pPr>
        <w:rPr>
          <w:rFonts w:ascii="Arial" w:hAnsi="Arial" w:cs="Arial"/>
          <w:sz w:val="24"/>
          <w:szCs w:val="24"/>
          <w:lang w:val="en-IN"/>
        </w:rPr>
      </w:pPr>
      <w:r w:rsidRPr="008B4CF1">
        <w:rPr>
          <w:rFonts w:ascii="Arial" w:hAnsi="Arial" w:cs="Arial"/>
          <w:sz w:val="24"/>
          <w:szCs w:val="24"/>
          <w:lang w:val="en-IN"/>
        </w:rPr>
        <w:t>Sincerely</w:t>
      </w:r>
      <w:r w:rsidRPr="008B4CF1">
        <w:rPr>
          <w:rFonts w:ascii="Arial" w:hAnsi="Arial" w:cs="Arial"/>
          <w:sz w:val="24"/>
          <w:szCs w:val="24"/>
          <w:lang w:val="en-IN"/>
        </w:rPr>
        <w:br/>
        <w:t>Anupam Thakur</w:t>
      </w:r>
      <w:r w:rsidRPr="008B4CF1">
        <w:rPr>
          <w:rFonts w:ascii="Arial" w:hAnsi="Arial" w:cs="Arial"/>
          <w:sz w:val="24"/>
          <w:szCs w:val="24"/>
          <w:lang w:val="en-IN"/>
        </w:rPr>
        <w:br/>
        <w:t xml:space="preserve">B.Tech CSE </w:t>
      </w:r>
      <w:r w:rsidRPr="008B4CF1">
        <w:rPr>
          <w:rFonts w:ascii="Arial" w:hAnsi="Arial" w:cs="Arial"/>
          <w:sz w:val="24"/>
          <w:szCs w:val="24"/>
          <w:lang w:val="en-IN"/>
        </w:rPr>
        <w:br/>
      </w:r>
    </w:p>
    <w:p w14:paraId="24A77339" w14:textId="77777777" w:rsidR="00A9204E" w:rsidRDefault="00A9204E">
      <w:pPr>
        <w:rPr>
          <w:rFonts w:ascii="Arial" w:hAnsi="Arial" w:cs="Arial"/>
          <w:sz w:val="24"/>
          <w:szCs w:val="24"/>
        </w:rPr>
      </w:pPr>
    </w:p>
    <w:p w14:paraId="38AFE0B6" w14:textId="77777777" w:rsidR="00216322" w:rsidRDefault="00216322">
      <w:pPr>
        <w:rPr>
          <w:rFonts w:ascii="Arial" w:hAnsi="Arial" w:cs="Arial"/>
          <w:sz w:val="24"/>
          <w:szCs w:val="24"/>
        </w:rPr>
      </w:pPr>
    </w:p>
    <w:p w14:paraId="67E40B07" w14:textId="77777777" w:rsidR="00216322" w:rsidRDefault="00216322">
      <w:pPr>
        <w:rPr>
          <w:rFonts w:ascii="Arial" w:hAnsi="Arial" w:cs="Arial"/>
          <w:sz w:val="24"/>
          <w:szCs w:val="24"/>
        </w:rPr>
      </w:pPr>
    </w:p>
    <w:p w14:paraId="250FB467" w14:textId="77777777" w:rsidR="00216322" w:rsidRDefault="00216322">
      <w:pPr>
        <w:rPr>
          <w:rFonts w:ascii="Arial" w:hAnsi="Arial" w:cs="Arial"/>
          <w:sz w:val="24"/>
          <w:szCs w:val="24"/>
        </w:rPr>
      </w:pPr>
    </w:p>
    <w:p w14:paraId="1FABA55B" w14:textId="095A12D4" w:rsidR="00216322" w:rsidRDefault="0021632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</w:t>
      </w:r>
      <w:r w:rsidRPr="00216322">
        <w:rPr>
          <w:rFonts w:ascii="Arial" w:hAnsi="Arial" w:cs="Arial"/>
          <w:b/>
          <w:bCs/>
          <w:sz w:val="24"/>
          <w:szCs w:val="24"/>
        </w:rPr>
        <w:t>Email 2</w:t>
      </w:r>
    </w:p>
    <w:p w14:paraId="0A200954" w14:textId="77777777" w:rsidR="00D07E95" w:rsidRDefault="00D07E95">
      <w:pPr>
        <w:rPr>
          <w:rFonts w:ascii="Arial" w:hAnsi="Arial" w:cs="Arial"/>
          <w:b/>
          <w:bCs/>
          <w:sz w:val="24"/>
          <w:szCs w:val="24"/>
        </w:rPr>
      </w:pPr>
    </w:p>
    <w:p w14:paraId="50DDDEF0" w14:textId="43F0E820" w:rsidR="00D07E95" w:rsidRDefault="00D07E95" w:rsidP="00D07E95">
      <w:pPr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To – </w:t>
      </w:r>
      <w:hyperlink r:id="rId8" w:history="1">
        <w:r w:rsidR="000001C6" w:rsidRPr="0069203D">
          <w:rPr>
            <w:rStyle w:val="Hyperlink"/>
            <w:rFonts w:ascii="Arial" w:hAnsi="Arial" w:cs="Arial"/>
            <w:sz w:val="24"/>
            <w:szCs w:val="24"/>
            <w:lang w:val="en-IN"/>
          </w:rPr>
          <w:t>abc@gmail.com</w:t>
        </w:r>
      </w:hyperlink>
    </w:p>
    <w:p w14:paraId="43F864CA" w14:textId="77777777" w:rsidR="00DF0E2D" w:rsidRDefault="00DF0E2D" w:rsidP="00D07E95">
      <w:pPr>
        <w:rPr>
          <w:rFonts w:ascii="Arial" w:hAnsi="Arial" w:cs="Arial"/>
          <w:sz w:val="24"/>
          <w:szCs w:val="24"/>
          <w:lang w:val="en-IN"/>
        </w:rPr>
      </w:pPr>
    </w:p>
    <w:p w14:paraId="7D8DDB9B" w14:textId="48FDC609" w:rsidR="00DF0E2D" w:rsidRDefault="00DF0E2D" w:rsidP="00D07E95">
      <w:pPr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Subject - </w:t>
      </w:r>
      <w:r w:rsidR="000001C6" w:rsidRPr="000001C6">
        <w:rPr>
          <w:rFonts w:ascii="Arial" w:hAnsi="Arial" w:cs="Arial"/>
          <w:sz w:val="24"/>
          <w:szCs w:val="24"/>
          <w:lang w:val="en-IN"/>
        </w:rPr>
        <w:t>Application for Summer Internship Opportunity</w:t>
      </w:r>
    </w:p>
    <w:p w14:paraId="455A5B81" w14:textId="77777777" w:rsidR="000001C6" w:rsidRDefault="000001C6" w:rsidP="00D07E95">
      <w:pPr>
        <w:rPr>
          <w:rFonts w:ascii="Arial" w:hAnsi="Arial" w:cs="Arial"/>
          <w:sz w:val="24"/>
          <w:szCs w:val="24"/>
          <w:lang w:val="en-IN"/>
        </w:rPr>
      </w:pPr>
    </w:p>
    <w:p w14:paraId="755C4CC6" w14:textId="02CEC165" w:rsidR="00D07E95" w:rsidRPr="00D07E95" w:rsidRDefault="00D07E95" w:rsidP="00D07E95">
      <w:pPr>
        <w:rPr>
          <w:rFonts w:ascii="Arial" w:hAnsi="Arial" w:cs="Arial"/>
          <w:sz w:val="24"/>
          <w:szCs w:val="24"/>
          <w:lang w:val="en-IN"/>
        </w:rPr>
      </w:pPr>
      <w:r w:rsidRPr="00D07E95">
        <w:rPr>
          <w:rFonts w:ascii="Arial" w:hAnsi="Arial" w:cs="Arial"/>
          <w:sz w:val="24"/>
          <w:szCs w:val="24"/>
          <w:lang w:val="en-IN"/>
        </w:rPr>
        <w:t>Dear Sir/Madam,</w:t>
      </w:r>
    </w:p>
    <w:p w14:paraId="70FA4F2C" w14:textId="77777777" w:rsidR="00D07E95" w:rsidRPr="00D07E95" w:rsidRDefault="00D07E95" w:rsidP="00D07E95">
      <w:pPr>
        <w:rPr>
          <w:rFonts w:ascii="Arial" w:hAnsi="Arial" w:cs="Arial"/>
          <w:sz w:val="24"/>
          <w:szCs w:val="24"/>
          <w:lang w:val="en-IN"/>
        </w:rPr>
      </w:pPr>
      <w:r w:rsidRPr="00D07E95">
        <w:rPr>
          <w:rFonts w:ascii="Arial" w:hAnsi="Arial" w:cs="Arial"/>
          <w:sz w:val="24"/>
          <w:szCs w:val="24"/>
          <w:lang w:val="en-IN"/>
        </w:rPr>
        <w:t xml:space="preserve">I hope you are doing well. My name is Anupam Thakur, and I am currently a first-year </w:t>
      </w:r>
      <w:proofErr w:type="spellStart"/>
      <w:r w:rsidRPr="00D07E95">
        <w:rPr>
          <w:rFonts w:ascii="Arial" w:hAnsi="Arial" w:cs="Arial"/>
          <w:sz w:val="24"/>
          <w:szCs w:val="24"/>
          <w:lang w:val="en-IN"/>
        </w:rPr>
        <w:t>B.Tech</w:t>
      </w:r>
      <w:proofErr w:type="spellEnd"/>
      <w:r w:rsidRPr="00D07E95">
        <w:rPr>
          <w:rFonts w:ascii="Arial" w:hAnsi="Arial" w:cs="Arial"/>
          <w:sz w:val="24"/>
          <w:szCs w:val="24"/>
          <w:lang w:val="en-IN"/>
        </w:rPr>
        <w:t xml:space="preserve"> CSE (Cybersecurity) student. I am writing to express my interest in applying for a summer internship at your organization.</w:t>
      </w:r>
    </w:p>
    <w:p w14:paraId="4DBC45F1" w14:textId="77777777" w:rsidR="00D07E95" w:rsidRPr="00D07E95" w:rsidRDefault="00D07E95" w:rsidP="00D07E95">
      <w:pPr>
        <w:rPr>
          <w:rFonts w:ascii="Arial" w:hAnsi="Arial" w:cs="Arial"/>
          <w:sz w:val="24"/>
          <w:szCs w:val="24"/>
          <w:lang w:val="en-IN"/>
        </w:rPr>
      </w:pPr>
      <w:r w:rsidRPr="00D07E95">
        <w:rPr>
          <w:rFonts w:ascii="Arial" w:hAnsi="Arial" w:cs="Arial"/>
          <w:sz w:val="24"/>
          <w:szCs w:val="24"/>
          <w:lang w:val="en-IN"/>
        </w:rPr>
        <w:t>I am very interested in gaining practical experience and learning more about the industry. Although I am at the beginning of my academic journey, I am eager to develop my skills and contribute to real-world projects.</w:t>
      </w:r>
    </w:p>
    <w:p w14:paraId="4AD40B3D" w14:textId="77777777" w:rsidR="00D07E95" w:rsidRPr="00D07E95" w:rsidRDefault="00D07E95" w:rsidP="00D07E95">
      <w:pPr>
        <w:rPr>
          <w:rFonts w:ascii="Arial" w:hAnsi="Arial" w:cs="Arial"/>
          <w:sz w:val="24"/>
          <w:szCs w:val="24"/>
          <w:lang w:val="en-IN"/>
        </w:rPr>
      </w:pPr>
      <w:r w:rsidRPr="00D07E95">
        <w:rPr>
          <w:rFonts w:ascii="Arial" w:hAnsi="Arial" w:cs="Arial"/>
          <w:sz w:val="24"/>
          <w:szCs w:val="24"/>
          <w:lang w:val="en-IN"/>
        </w:rPr>
        <w:t>I would be grateful if you could consider my application for any available internship opportunities. I am willing to learn and work hard to make the most of this opportunity.</w:t>
      </w:r>
    </w:p>
    <w:p w14:paraId="43BFF116" w14:textId="23D05621" w:rsidR="00D07E95" w:rsidRPr="00D07E95" w:rsidRDefault="00D07E95" w:rsidP="00D07E95">
      <w:pPr>
        <w:rPr>
          <w:rFonts w:ascii="Arial" w:hAnsi="Arial" w:cs="Arial"/>
          <w:sz w:val="24"/>
          <w:szCs w:val="24"/>
          <w:lang w:val="en-IN"/>
        </w:rPr>
      </w:pPr>
      <w:r w:rsidRPr="00D07E95">
        <w:rPr>
          <w:rFonts w:ascii="Arial" w:hAnsi="Arial" w:cs="Arial"/>
          <w:sz w:val="24"/>
          <w:szCs w:val="24"/>
          <w:lang w:val="en-IN"/>
        </w:rPr>
        <w:t>Thank you for your consideration.</w:t>
      </w:r>
    </w:p>
    <w:p w14:paraId="3590AF3C" w14:textId="36754ABE" w:rsidR="00D07E95" w:rsidRPr="00D07E95" w:rsidRDefault="00D07E95" w:rsidP="00D07E95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D07E95">
        <w:rPr>
          <w:rFonts w:ascii="Arial" w:hAnsi="Arial" w:cs="Arial"/>
          <w:sz w:val="24"/>
          <w:szCs w:val="24"/>
          <w:lang w:val="en-IN"/>
        </w:rPr>
        <w:t>Sincerely</w:t>
      </w:r>
      <w:r w:rsidRPr="00D07E95">
        <w:rPr>
          <w:rFonts w:ascii="Arial" w:hAnsi="Arial" w:cs="Arial"/>
          <w:sz w:val="24"/>
          <w:szCs w:val="24"/>
          <w:lang w:val="en-IN"/>
        </w:rPr>
        <w:br/>
        <w:t>Anupam Thakur</w:t>
      </w:r>
    </w:p>
    <w:p w14:paraId="056ED32A" w14:textId="77777777" w:rsidR="00D07E95" w:rsidRPr="00216322" w:rsidRDefault="00D07E95">
      <w:pPr>
        <w:rPr>
          <w:rFonts w:ascii="Arial" w:hAnsi="Arial" w:cs="Arial"/>
          <w:b/>
          <w:bCs/>
          <w:sz w:val="24"/>
          <w:szCs w:val="24"/>
        </w:rPr>
      </w:pPr>
    </w:p>
    <w:sectPr w:rsidR="00D07E95" w:rsidRPr="00216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40449937">
    <w:abstractNumId w:val="19"/>
  </w:num>
  <w:num w:numId="2" w16cid:durableId="941035532">
    <w:abstractNumId w:val="12"/>
  </w:num>
  <w:num w:numId="3" w16cid:durableId="1346980815">
    <w:abstractNumId w:val="10"/>
  </w:num>
  <w:num w:numId="4" w16cid:durableId="1115948268">
    <w:abstractNumId w:val="21"/>
  </w:num>
  <w:num w:numId="5" w16cid:durableId="1697540475">
    <w:abstractNumId w:val="13"/>
  </w:num>
  <w:num w:numId="6" w16cid:durableId="1081756532">
    <w:abstractNumId w:val="16"/>
  </w:num>
  <w:num w:numId="7" w16cid:durableId="1540237220">
    <w:abstractNumId w:val="18"/>
  </w:num>
  <w:num w:numId="8" w16cid:durableId="1401709360">
    <w:abstractNumId w:val="9"/>
  </w:num>
  <w:num w:numId="9" w16cid:durableId="1151169989">
    <w:abstractNumId w:val="7"/>
  </w:num>
  <w:num w:numId="10" w16cid:durableId="523860597">
    <w:abstractNumId w:val="6"/>
  </w:num>
  <w:num w:numId="11" w16cid:durableId="2050952982">
    <w:abstractNumId w:val="5"/>
  </w:num>
  <w:num w:numId="12" w16cid:durableId="1336226841">
    <w:abstractNumId w:val="4"/>
  </w:num>
  <w:num w:numId="13" w16cid:durableId="350648537">
    <w:abstractNumId w:val="8"/>
  </w:num>
  <w:num w:numId="14" w16cid:durableId="885677322">
    <w:abstractNumId w:val="3"/>
  </w:num>
  <w:num w:numId="15" w16cid:durableId="1608345267">
    <w:abstractNumId w:val="2"/>
  </w:num>
  <w:num w:numId="16" w16cid:durableId="106895950">
    <w:abstractNumId w:val="1"/>
  </w:num>
  <w:num w:numId="17" w16cid:durableId="831064340">
    <w:abstractNumId w:val="0"/>
  </w:num>
  <w:num w:numId="18" w16cid:durableId="85268769">
    <w:abstractNumId w:val="14"/>
  </w:num>
  <w:num w:numId="19" w16cid:durableId="963848607">
    <w:abstractNumId w:val="15"/>
  </w:num>
  <w:num w:numId="20" w16cid:durableId="1402413090">
    <w:abstractNumId w:val="20"/>
  </w:num>
  <w:num w:numId="21" w16cid:durableId="1002658494">
    <w:abstractNumId w:val="17"/>
  </w:num>
  <w:num w:numId="22" w16cid:durableId="215895417">
    <w:abstractNumId w:val="11"/>
  </w:num>
  <w:num w:numId="23" w16cid:durableId="137137079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attachedTemplate r:id="rId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41"/>
    <w:rsid w:val="000001C6"/>
    <w:rsid w:val="00160FC5"/>
    <w:rsid w:val="00216322"/>
    <w:rsid w:val="002F56D5"/>
    <w:rsid w:val="003236E8"/>
    <w:rsid w:val="00595741"/>
    <w:rsid w:val="00633C40"/>
    <w:rsid w:val="00645252"/>
    <w:rsid w:val="006D3D74"/>
    <w:rsid w:val="007268A2"/>
    <w:rsid w:val="0077465A"/>
    <w:rsid w:val="0083569A"/>
    <w:rsid w:val="008B4CF1"/>
    <w:rsid w:val="00911BC2"/>
    <w:rsid w:val="009714CF"/>
    <w:rsid w:val="00984BCE"/>
    <w:rsid w:val="00A9204E"/>
    <w:rsid w:val="00B21F99"/>
    <w:rsid w:val="00BD1357"/>
    <w:rsid w:val="00CA3944"/>
    <w:rsid w:val="00D07E95"/>
    <w:rsid w:val="00DF0E2D"/>
    <w:rsid w:val="00EA2535"/>
    <w:rsid w:val="00F3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B48BE"/>
  <w15:chartTrackingRefBased/>
  <w15:docId w15:val="{6F665233-26EE-4F32-BAAA-15B6C050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character" w:styleId="UnresolvedMention">
    <w:name w:val="Unresolved Mention"/>
    <w:basedOn w:val="DefaultParagraphFont"/>
    <w:uiPriority w:val="99"/>
    <w:semiHidden/>
    <w:unhideWhenUsed/>
    <w:rsid w:val="00DF0E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@gmail.com" TargetMode="Externa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5" Type="http://schemas.openxmlformats.org/officeDocument/2006/relationships/styles" Target="styles.xml" /><Relationship Id="rId10" Type="http://schemas.openxmlformats.org/officeDocument/2006/relationships/theme" Target="theme/theme1.xml" /><Relationship Id="rId4" Type="http://schemas.openxmlformats.org/officeDocument/2006/relationships/numbering" Target="numbering.xml" /><Relationship Id="rId9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upa\AppData\Local\Microsoft\Office\16.0\DTS\en-IN%7bC893081D-E46D-484D-98B8-7231B5B6ED6F%7d\%7bA7C56724-8A47-4EBE-84D2-9930D7CA868E%7dTF2de6fc23-48e8-448b-960e-1bdc6e9248ab4ef8d1ac_win32-7424dd8ab5ea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www.w3.org/2000/xmlns/"/>
    <ds:schemaRef ds:uri="4873beb7-5857-4685-be1f-d57550cc96cc"/>
    <ds:schemaRef ds:uri="http://www.w3.org/2001/XMLSchema-instance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%7bA7C56724-8A47-4EBE-84D2-9930D7CA868E%7dTF2de6fc23-48e8-448b-960e-1bdc6e9248ab4ef8d1ac_win32-7424dd8ab5ea.dotx</Template>
  <TotalTime>0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Thakur</dc:creator>
  <cp:keywords/>
  <dc:description/>
  <cp:lastModifiedBy>Anupam Thakur</cp:lastModifiedBy>
  <cp:revision>2</cp:revision>
  <dcterms:created xsi:type="dcterms:W3CDTF">2026-03-29T18:13:00Z</dcterms:created>
  <dcterms:modified xsi:type="dcterms:W3CDTF">2026-03-29T18:13:00Z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